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FCA7" w14:textId="69FDEDB3" w:rsidR="00F26B35" w:rsidRPr="00B72333" w:rsidRDefault="00093359" w:rsidP="00F26B35">
      <w:pPr>
        <w:rPr>
          <w:rFonts w:asciiTheme="minorHAnsi" w:hAnsiTheme="minorHAnsi" w:cstheme="minorHAnsi"/>
          <w:b/>
          <w:sz w:val="22"/>
          <w:szCs w:val="22"/>
        </w:rPr>
      </w:pPr>
      <w:r w:rsidRPr="00093359">
        <w:rPr>
          <w:rFonts w:asciiTheme="minorHAnsi" w:hAnsiTheme="minorHAnsi" w:cstheme="minorHAnsi"/>
          <w:b/>
          <w:sz w:val="22"/>
          <w:szCs w:val="22"/>
        </w:rPr>
        <w:t>{{</w:t>
      </w:r>
      <w:r w:rsidR="00C76187">
        <w:rPr>
          <w:rFonts w:asciiTheme="minorHAnsi" w:hAnsiTheme="minorHAnsi" w:cstheme="minorHAnsi"/>
          <w:b/>
          <w:sz w:val="22"/>
          <w:szCs w:val="22"/>
        </w:rPr>
        <w:t>SUMMARY</w:t>
      </w:r>
      <w:r w:rsidRPr="00093359">
        <w:rPr>
          <w:rFonts w:asciiTheme="minorHAnsi" w:hAnsiTheme="minorHAnsi" w:cstheme="minorHAnsi"/>
          <w:b/>
          <w:sz w:val="22"/>
          <w:szCs w:val="22"/>
        </w:rPr>
        <w:t>}}</w:t>
      </w:r>
    </w:p>
    <w:p w14:paraId="6FFA4554" w14:textId="77777777" w:rsidR="00093359" w:rsidRDefault="00093359" w:rsidP="00B72333">
      <w:pPr>
        <w:suppressAutoHyphens/>
        <w:rPr>
          <w:rFonts w:asciiTheme="minorHAnsi" w:hAnsiTheme="minorHAnsi" w:cstheme="minorHAnsi"/>
        </w:rPr>
      </w:pPr>
    </w:p>
    <w:p w14:paraId="1C661189" w14:textId="1357F168" w:rsidR="00637403" w:rsidRDefault="00637403" w:rsidP="00637403">
      <w:pPr>
        <w:rPr>
          <w:rFonts w:asciiTheme="minorHAnsi" w:hAnsiTheme="minorHAnsi" w:cstheme="minorHAnsi"/>
          <w:b/>
          <w:sz w:val="22"/>
          <w:szCs w:val="22"/>
        </w:rPr>
      </w:pPr>
      <w:r w:rsidRPr="00093359">
        <w:rPr>
          <w:rFonts w:asciiTheme="minorHAnsi" w:hAnsiTheme="minorHAnsi" w:cstheme="minorHAnsi"/>
          <w:b/>
          <w:sz w:val="22"/>
          <w:szCs w:val="22"/>
        </w:rPr>
        <w:t>{{</w:t>
      </w:r>
      <w:r>
        <w:rPr>
          <w:rFonts w:asciiTheme="minorHAnsi" w:hAnsiTheme="minorHAnsi" w:cstheme="minorHAnsi"/>
          <w:b/>
          <w:sz w:val="22"/>
          <w:szCs w:val="22"/>
        </w:rPr>
        <w:t>CERTIFICATIONS</w:t>
      </w:r>
      <w:r w:rsidRPr="00093359">
        <w:rPr>
          <w:rFonts w:asciiTheme="minorHAnsi" w:hAnsiTheme="minorHAnsi" w:cstheme="minorHAnsi"/>
          <w:b/>
          <w:sz w:val="22"/>
          <w:szCs w:val="22"/>
        </w:rPr>
        <w:t>}}</w:t>
      </w:r>
    </w:p>
    <w:p w14:paraId="5870E92E" w14:textId="77777777" w:rsidR="00C705B8" w:rsidRPr="00093359" w:rsidRDefault="00C705B8" w:rsidP="00637403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125DF1FC" w14:textId="7F75BA7E" w:rsidR="00093359" w:rsidRDefault="00093359" w:rsidP="00093359">
      <w:pPr>
        <w:rPr>
          <w:rFonts w:asciiTheme="minorHAnsi" w:hAnsiTheme="minorHAnsi" w:cstheme="minorHAnsi"/>
          <w:b/>
          <w:sz w:val="22"/>
          <w:szCs w:val="22"/>
        </w:rPr>
      </w:pPr>
      <w:r w:rsidRPr="00093359">
        <w:rPr>
          <w:rFonts w:asciiTheme="minorHAnsi" w:hAnsiTheme="minorHAnsi" w:cstheme="minorHAnsi"/>
          <w:b/>
          <w:sz w:val="22"/>
          <w:szCs w:val="22"/>
        </w:rPr>
        <w:t>{{S</w:t>
      </w:r>
      <w:r w:rsidR="00C76187">
        <w:rPr>
          <w:rFonts w:asciiTheme="minorHAnsi" w:hAnsiTheme="minorHAnsi" w:cstheme="minorHAnsi"/>
          <w:b/>
          <w:sz w:val="22"/>
          <w:szCs w:val="22"/>
        </w:rPr>
        <w:t>KILLS</w:t>
      </w:r>
      <w:r w:rsidRPr="00093359">
        <w:rPr>
          <w:rFonts w:asciiTheme="minorHAnsi" w:hAnsiTheme="minorHAnsi" w:cstheme="minorHAnsi"/>
          <w:b/>
          <w:sz w:val="22"/>
          <w:szCs w:val="22"/>
        </w:rPr>
        <w:t>}}</w:t>
      </w:r>
    </w:p>
    <w:p w14:paraId="3E2749F0" w14:textId="77777777" w:rsidR="00C705B8" w:rsidRDefault="00C705B8" w:rsidP="00093359">
      <w:pPr>
        <w:rPr>
          <w:rFonts w:asciiTheme="minorHAnsi" w:hAnsiTheme="minorHAnsi" w:cstheme="minorHAnsi"/>
          <w:b/>
          <w:sz w:val="22"/>
          <w:szCs w:val="22"/>
        </w:rPr>
      </w:pPr>
    </w:p>
    <w:p w14:paraId="579A768F" w14:textId="01829834" w:rsidR="00C705B8" w:rsidRPr="00093359" w:rsidRDefault="00C705B8" w:rsidP="00C705B8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093359">
        <w:rPr>
          <w:rFonts w:asciiTheme="minorHAnsi" w:hAnsiTheme="minorHAnsi" w:cstheme="minorHAnsi"/>
          <w:b/>
          <w:sz w:val="22"/>
          <w:szCs w:val="22"/>
        </w:rPr>
        <w:t>{{</w:t>
      </w:r>
      <w:r>
        <w:rPr>
          <w:rFonts w:asciiTheme="minorHAnsi" w:hAnsiTheme="minorHAnsi" w:cstheme="minorHAnsi"/>
          <w:b/>
          <w:sz w:val="22"/>
          <w:szCs w:val="22"/>
        </w:rPr>
        <w:t>PROFESSIONALEXPERIENCE</w:t>
      </w:r>
      <w:r w:rsidRPr="00093359">
        <w:rPr>
          <w:rFonts w:asciiTheme="minorHAnsi" w:hAnsiTheme="minorHAnsi" w:cstheme="minorHAnsi"/>
          <w:b/>
          <w:sz w:val="22"/>
          <w:szCs w:val="22"/>
        </w:rPr>
        <w:t>}}</w:t>
      </w:r>
    </w:p>
    <w:p w14:paraId="000B9687" w14:textId="77777777" w:rsidR="00C705B8" w:rsidRPr="00093359" w:rsidRDefault="00C705B8" w:rsidP="00093359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4795101D" w14:textId="0A72C4C2" w:rsidR="00461A59" w:rsidRDefault="00461A59" w:rsidP="00461A59">
      <w:pPr>
        <w:rPr>
          <w:rFonts w:asciiTheme="minorHAnsi" w:hAnsiTheme="minorHAnsi" w:cstheme="minorHAnsi"/>
          <w:b/>
          <w:sz w:val="22"/>
          <w:szCs w:val="22"/>
        </w:rPr>
      </w:pPr>
      <w:r w:rsidRPr="00093359">
        <w:rPr>
          <w:rFonts w:asciiTheme="minorHAnsi" w:hAnsiTheme="minorHAnsi" w:cstheme="minorHAnsi"/>
          <w:b/>
          <w:sz w:val="22"/>
          <w:szCs w:val="22"/>
        </w:rPr>
        <w:t>{{</w:t>
      </w:r>
      <w:r>
        <w:rPr>
          <w:rFonts w:asciiTheme="minorHAnsi" w:hAnsiTheme="minorHAnsi" w:cstheme="minorHAnsi"/>
          <w:b/>
          <w:sz w:val="22"/>
          <w:szCs w:val="22"/>
        </w:rPr>
        <w:t>EXP</w:t>
      </w:r>
      <w:r w:rsidR="0011117D">
        <w:rPr>
          <w:rFonts w:asciiTheme="minorHAnsi" w:hAnsiTheme="minorHAnsi" w:cstheme="minorHAnsi"/>
          <w:b/>
          <w:sz w:val="22"/>
          <w:szCs w:val="22"/>
        </w:rPr>
        <w:t>ERIENCE</w:t>
      </w:r>
      <w:r w:rsidRPr="00093359">
        <w:rPr>
          <w:rFonts w:asciiTheme="minorHAnsi" w:hAnsiTheme="minorHAnsi" w:cstheme="minorHAnsi"/>
          <w:b/>
          <w:sz w:val="22"/>
          <w:szCs w:val="22"/>
        </w:rPr>
        <w:t>}}</w:t>
      </w:r>
    </w:p>
    <w:p w14:paraId="0F8835BF" w14:textId="77777777" w:rsidR="00DF639E" w:rsidRDefault="00DF639E" w:rsidP="00461A59">
      <w:pPr>
        <w:rPr>
          <w:rFonts w:asciiTheme="minorHAnsi" w:hAnsiTheme="minorHAnsi" w:cstheme="minorHAnsi"/>
          <w:b/>
          <w:sz w:val="22"/>
          <w:szCs w:val="22"/>
        </w:rPr>
      </w:pPr>
    </w:p>
    <w:p w14:paraId="34CC3CEF" w14:textId="19C792FF" w:rsidR="00DF639E" w:rsidRPr="00093359" w:rsidRDefault="00DF639E" w:rsidP="00DF639E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093359">
        <w:rPr>
          <w:rFonts w:asciiTheme="minorHAnsi" w:hAnsiTheme="minorHAnsi" w:cstheme="minorHAnsi"/>
          <w:b/>
          <w:sz w:val="22"/>
          <w:szCs w:val="22"/>
        </w:rPr>
        <w:t>{{</w:t>
      </w:r>
      <w:r>
        <w:rPr>
          <w:rFonts w:asciiTheme="minorHAnsi" w:hAnsiTheme="minorHAnsi" w:cstheme="minorHAnsi"/>
          <w:b/>
          <w:sz w:val="22"/>
          <w:szCs w:val="22"/>
        </w:rPr>
        <w:t>EDUCATION</w:t>
      </w:r>
      <w:r w:rsidRPr="00093359">
        <w:rPr>
          <w:rFonts w:asciiTheme="minorHAnsi" w:hAnsiTheme="minorHAnsi" w:cstheme="minorHAnsi"/>
          <w:b/>
          <w:sz w:val="22"/>
          <w:szCs w:val="22"/>
        </w:rPr>
        <w:t>}}</w:t>
      </w:r>
    </w:p>
    <w:sectPr w:rsidR="00DF639E" w:rsidRPr="00093359" w:rsidSect="00A9009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D7D00" w14:textId="77777777" w:rsidR="00A80274" w:rsidRDefault="00A80274" w:rsidP="00FD130B">
      <w:r>
        <w:separator/>
      </w:r>
    </w:p>
  </w:endnote>
  <w:endnote w:type="continuationSeparator" w:id="0">
    <w:p w14:paraId="3596185B" w14:textId="77777777" w:rsidR="00A80274" w:rsidRDefault="00A80274" w:rsidP="00FD1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7DF2B" w14:textId="5F1189D0" w:rsidR="00E77680" w:rsidRPr="00D51680" w:rsidRDefault="00D51680" w:rsidP="00D51680">
    <w:pPr>
      <w:pStyle w:val="Header"/>
      <w:tabs>
        <w:tab w:val="left" w:pos="2970"/>
      </w:tabs>
      <w:rPr>
        <w:sz w:val="22"/>
        <w:lang w:val="es-ES_tradnl"/>
      </w:rPr>
    </w:pPr>
    <w:r>
      <w:rPr>
        <w:sz w:val="22"/>
        <w:lang w:val="es-ES_tradnl"/>
      </w:rPr>
      <w:t xml:space="preserve">                 </w:t>
    </w:r>
    <w:r w:rsidR="00E77680" w:rsidRPr="00D51680">
      <w:rPr>
        <w:sz w:val="22"/>
        <w:lang w:val="es-ES_tradnl"/>
      </w:rPr>
      <w:t xml:space="preserve">Resume </w:t>
    </w:r>
    <w:proofErr w:type="spellStart"/>
    <w:r w:rsidR="00E77680" w:rsidRPr="00D51680">
      <w:rPr>
        <w:sz w:val="22"/>
        <w:lang w:val="es-ES_tradnl"/>
      </w:rPr>
      <w:t>of</w:t>
    </w:r>
    <w:proofErr w:type="spellEnd"/>
    <w:r w:rsidR="00E77680" w:rsidRPr="00D51680">
      <w:rPr>
        <w:sz w:val="22"/>
        <w:lang w:val="es-ES_tradnl"/>
      </w:rPr>
      <w:t xml:space="preserve"> Vamsy Kakarla </w:t>
    </w:r>
    <w:r w:rsidR="00E77680" w:rsidRPr="00D51680">
      <w:rPr>
        <w:sz w:val="22"/>
        <w:lang w:val="es-ES_tradnl"/>
      </w:rPr>
      <w:sym w:font="Wingdings" w:char="F075"/>
    </w:r>
    <w:r w:rsidR="00E77680" w:rsidRPr="00D51680">
      <w:rPr>
        <w:sz w:val="22"/>
        <w:lang w:val="es-ES_tradnl"/>
      </w:rPr>
      <w:t xml:space="preserve"> (610) 202-0646 </w:t>
    </w:r>
    <w:r w:rsidR="00E77680" w:rsidRPr="00D51680">
      <w:rPr>
        <w:sz w:val="22"/>
        <w:lang w:val="es-ES_tradnl"/>
      </w:rPr>
      <w:sym w:font="Wingdings" w:char="F075"/>
    </w:r>
    <w:r w:rsidR="00E77680" w:rsidRPr="00D51680">
      <w:rPr>
        <w:sz w:val="22"/>
        <w:lang w:val="es-ES_tradnl"/>
      </w:rPr>
      <w:t xml:space="preserve"> </w:t>
    </w:r>
    <w:hyperlink r:id="rId1" w:history="1">
      <w:r w:rsidR="00E77680" w:rsidRPr="00D51680">
        <w:rPr>
          <w:rStyle w:val="Hyperlink"/>
          <w:lang w:val="es-ES_tradnl"/>
        </w:rPr>
        <w:t>kakarla.253@gmail.com</w:t>
      </w:r>
    </w:hyperlink>
    <w:r w:rsidR="00E77680" w:rsidRPr="00D51680">
      <w:rPr>
        <w:sz w:val="22"/>
        <w:lang w:val="es-ES_tradnl"/>
      </w:rPr>
      <w:t xml:space="preserve"> </w:t>
    </w:r>
  </w:p>
  <w:p w14:paraId="0959288D" w14:textId="77777777" w:rsidR="00E77680" w:rsidRPr="00AB555D" w:rsidRDefault="00E77680" w:rsidP="00E77680">
    <w:pPr>
      <w:pStyle w:val="Footer"/>
    </w:pPr>
    <w:r>
      <w:rPr>
        <w:rStyle w:val="PageNumber"/>
      </w:rPr>
      <w:tab/>
      <w:t xml:space="preserve">Page </w:t>
    </w:r>
    <w:r w:rsidR="00890B8D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890B8D">
      <w:rPr>
        <w:rStyle w:val="PageNumber"/>
      </w:rPr>
      <w:fldChar w:fldCharType="separate"/>
    </w:r>
    <w:r w:rsidR="001F11C6">
      <w:rPr>
        <w:rStyle w:val="PageNumber"/>
        <w:noProof/>
      </w:rPr>
      <w:t>1</w:t>
    </w:r>
    <w:r w:rsidR="00890B8D">
      <w:rPr>
        <w:rStyle w:val="PageNumber"/>
      </w:rPr>
      <w:fldChar w:fldCharType="end"/>
    </w:r>
    <w:r>
      <w:rPr>
        <w:rStyle w:val="PageNumber"/>
      </w:rPr>
      <w:t xml:space="preserve"> of </w:t>
    </w:r>
    <w:r w:rsidR="00830307">
      <w:rPr>
        <w:rStyle w:val="PageNumber"/>
      </w:rPr>
      <w:t>7</w:t>
    </w:r>
  </w:p>
  <w:p w14:paraId="3C7557FA" w14:textId="77777777" w:rsidR="00E77680" w:rsidRDefault="00E77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233D1" w14:textId="77777777" w:rsidR="00A80274" w:rsidRDefault="00A80274" w:rsidP="00FD130B">
      <w:r>
        <w:separator/>
      </w:r>
    </w:p>
  </w:footnote>
  <w:footnote w:type="continuationSeparator" w:id="0">
    <w:p w14:paraId="5E7A41A7" w14:textId="77777777" w:rsidR="00A80274" w:rsidRDefault="00A80274" w:rsidP="00FD1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A0A91" w14:textId="7A65B7B7" w:rsidR="00D771B7" w:rsidRPr="00D51680" w:rsidRDefault="00D771B7" w:rsidP="00D51680">
    <w:pPr>
      <w:pStyle w:val="Header"/>
      <w:tabs>
        <w:tab w:val="left" w:pos="2970"/>
      </w:tabs>
      <w:rPr>
        <w:b/>
        <w:sz w:val="32"/>
        <w:lang w:val="es-ES_tradnl"/>
      </w:rPr>
    </w:pPr>
    <w:r w:rsidRPr="00D51680">
      <w:rPr>
        <w:b/>
        <w:sz w:val="32"/>
        <w:lang w:val="es-ES_tradnl"/>
      </w:rPr>
      <w:t>Vamsy Kakarla</w:t>
    </w:r>
  </w:p>
  <w:p w14:paraId="3CAAC7E6" w14:textId="77777777" w:rsidR="00A51A3B" w:rsidRDefault="00D771B7" w:rsidP="00D51680">
    <w:pPr>
      <w:pStyle w:val="Header"/>
      <w:tabs>
        <w:tab w:val="left" w:pos="2970"/>
      </w:tabs>
    </w:pPr>
    <w:r w:rsidRPr="00D51680">
      <w:rPr>
        <w:sz w:val="22"/>
        <w:lang w:val="es-ES_tradnl"/>
      </w:rPr>
      <w:t>Tel: (610) 202 –0646</w:t>
    </w:r>
    <w:r w:rsidR="00D51680">
      <w:rPr>
        <w:sz w:val="22"/>
        <w:lang w:val="es-ES_tradnl"/>
      </w:rPr>
      <w:t xml:space="preserve">, </w:t>
    </w:r>
    <w:hyperlink r:id="rId1" w:history="1">
      <w:r w:rsidRPr="00D51680">
        <w:rPr>
          <w:rStyle w:val="Hyperlink"/>
          <w:sz w:val="22"/>
          <w:lang w:val="es-ES_tradnl"/>
        </w:rPr>
        <w:t>kakarla.253@gmail.com</w:t>
      </w:r>
    </w:hyperlink>
    <w:r w:rsidR="00A51A3B">
      <w:tab/>
    </w:r>
  </w:p>
  <w:p w14:paraId="3A4E1456" w14:textId="0B4535D5" w:rsidR="007B3039" w:rsidRDefault="00A51A3B" w:rsidP="00D51680">
    <w:pPr>
      <w:pStyle w:val="Header"/>
      <w:tabs>
        <w:tab w:val="left" w:pos="2970"/>
      </w:tabs>
    </w:pPr>
    <w:r>
      <w:t xml:space="preserve">LinkedIn - </w:t>
    </w:r>
    <w:hyperlink r:id="rId2" w:history="1">
      <w:r w:rsidR="0064261F" w:rsidRPr="0064261F">
        <w:rPr>
          <w:rStyle w:val="Hyperlink"/>
        </w:rPr>
        <w:t>www.linkedin.com/in/vamsy-k-62a12517</w:t>
      </w:r>
    </w:hyperlink>
  </w:p>
  <w:p w14:paraId="341A42E1" w14:textId="77777777" w:rsidR="0064261F" w:rsidRPr="004B1FF3" w:rsidRDefault="0064261F" w:rsidP="00D51680">
    <w:pPr>
      <w:pStyle w:val="Header"/>
      <w:tabs>
        <w:tab w:val="left" w:pos="29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54A1B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singleLevel"/>
    <w:tmpl w:val="0409000B"/>
    <w:lvl w:ilvl="0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2" w15:restartNumberingAfterBreak="0">
    <w:nsid w:val="00000004"/>
    <w:multiLevelType w:val="singleLevel"/>
    <w:tmpl w:val="00000004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17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singleLevel"/>
    <w:tmpl w:val="00000006"/>
    <w:name w:val="WW8Num26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singleLevel"/>
    <w:tmpl w:val="00000007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singleLevel"/>
    <w:tmpl w:val="00000008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A"/>
    <w:multiLevelType w:val="singleLevel"/>
    <w:tmpl w:val="0000000A"/>
    <w:name w:val="WW8Num36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/>
      </w:rPr>
    </w:lvl>
  </w:abstractNum>
  <w:abstractNum w:abstractNumId="8" w15:restartNumberingAfterBreak="0">
    <w:nsid w:val="02FB0F48"/>
    <w:multiLevelType w:val="hybridMultilevel"/>
    <w:tmpl w:val="F0CC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B559A0"/>
    <w:multiLevelType w:val="hybridMultilevel"/>
    <w:tmpl w:val="2E248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82985"/>
    <w:multiLevelType w:val="multilevel"/>
    <w:tmpl w:val="268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03AFB"/>
    <w:multiLevelType w:val="hybridMultilevel"/>
    <w:tmpl w:val="DCD6BF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E637EE"/>
    <w:multiLevelType w:val="hybridMultilevel"/>
    <w:tmpl w:val="D8BE82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BE7B8B"/>
    <w:multiLevelType w:val="multilevel"/>
    <w:tmpl w:val="CB08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90AC0"/>
    <w:multiLevelType w:val="hybridMultilevel"/>
    <w:tmpl w:val="D27679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22665E"/>
    <w:multiLevelType w:val="hybridMultilevel"/>
    <w:tmpl w:val="7A302362"/>
    <w:lvl w:ilvl="0" w:tplc="608EB5D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b w:val="0"/>
        <w:i w:val="0"/>
        <w:color w:val="333333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20BD21A2"/>
    <w:multiLevelType w:val="hybridMultilevel"/>
    <w:tmpl w:val="11B827B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DA4ABA"/>
    <w:multiLevelType w:val="hybridMultilevel"/>
    <w:tmpl w:val="E838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762AF3"/>
    <w:multiLevelType w:val="hybridMultilevel"/>
    <w:tmpl w:val="E0301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304DE"/>
    <w:multiLevelType w:val="hybridMultilevel"/>
    <w:tmpl w:val="C3809390"/>
    <w:lvl w:ilvl="0" w:tplc="F49243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6A71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297D52B0"/>
    <w:multiLevelType w:val="hybridMultilevel"/>
    <w:tmpl w:val="EFCE7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A16E20"/>
    <w:multiLevelType w:val="hybridMultilevel"/>
    <w:tmpl w:val="2FB4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695E41"/>
    <w:multiLevelType w:val="hybridMultilevel"/>
    <w:tmpl w:val="3BA24502"/>
    <w:lvl w:ilvl="0" w:tplc="E69482C0">
      <w:numFmt w:val="bullet"/>
      <w:lvlText w:val="•"/>
      <w:lvlJc w:val="left"/>
      <w:pPr>
        <w:ind w:left="727" w:hanging="600"/>
      </w:pPr>
      <w:rPr>
        <w:rFonts w:ascii="Garamond" w:eastAsia="Times New Roman" w:hAnsi="Garamond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E219AF"/>
    <w:multiLevelType w:val="hybridMultilevel"/>
    <w:tmpl w:val="7772C868"/>
    <w:lvl w:ilvl="0" w:tplc="00000005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5B10155"/>
    <w:multiLevelType w:val="multilevel"/>
    <w:tmpl w:val="6CB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014511"/>
    <w:multiLevelType w:val="hybridMultilevel"/>
    <w:tmpl w:val="C976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247FD2"/>
    <w:multiLevelType w:val="hybridMultilevel"/>
    <w:tmpl w:val="F35A8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070624"/>
    <w:multiLevelType w:val="hybridMultilevel"/>
    <w:tmpl w:val="863E85B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414234F5"/>
    <w:multiLevelType w:val="multilevel"/>
    <w:tmpl w:val="BAA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55951"/>
    <w:multiLevelType w:val="hybridMultilevel"/>
    <w:tmpl w:val="9C5860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BE01468"/>
    <w:multiLevelType w:val="hybridMultilevel"/>
    <w:tmpl w:val="141CF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AF55B4"/>
    <w:multiLevelType w:val="hybridMultilevel"/>
    <w:tmpl w:val="4E74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C86063"/>
    <w:multiLevelType w:val="hybridMultilevel"/>
    <w:tmpl w:val="2132F5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E45165"/>
    <w:multiLevelType w:val="hybridMultilevel"/>
    <w:tmpl w:val="9390909C"/>
    <w:lvl w:ilvl="0" w:tplc="00010409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0050409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0050409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0050409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26A7B48"/>
    <w:multiLevelType w:val="hybridMultilevel"/>
    <w:tmpl w:val="78CA6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426842"/>
    <w:multiLevelType w:val="hybridMultilevel"/>
    <w:tmpl w:val="ED687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D604AE"/>
    <w:multiLevelType w:val="hybridMultilevel"/>
    <w:tmpl w:val="6F686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A2C35"/>
    <w:multiLevelType w:val="hybridMultilevel"/>
    <w:tmpl w:val="4F863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877A4D"/>
    <w:multiLevelType w:val="hybridMultilevel"/>
    <w:tmpl w:val="4E9A042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C152E98"/>
    <w:multiLevelType w:val="hybridMultilevel"/>
    <w:tmpl w:val="9764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5979F4"/>
    <w:multiLevelType w:val="hybridMultilevel"/>
    <w:tmpl w:val="AC2C97F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A9617E4"/>
    <w:multiLevelType w:val="hybridMultilevel"/>
    <w:tmpl w:val="8D02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7121BA"/>
    <w:multiLevelType w:val="hybridMultilevel"/>
    <w:tmpl w:val="C590ABE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E6829D9"/>
    <w:multiLevelType w:val="hybridMultilevel"/>
    <w:tmpl w:val="386E3560"/>
    <w:lvl w:ilvl="0" w:tplc="79F8A84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846288">
    <w:abstractNumId w:val="38"/>
  </w:num>
  <w:num w:numId="2" w16cid:durableId="1202596871">
    <w:abstractNumId w:val="41"/>
  </w:num>
  <w:num w:numId="3" w16cid:durableId="1034382926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1154057">
    <w:abstractNumId w:val="15"/>
  </w:num>
  <w:num w:numId="5" w16cid:durableId="36322291">
    <w:abstractNumId w:val="39"/>
  </w:num>
  <w:num w:numId="6" w16cid:durableId="2034765438">
    <w:abstractNumId w:val="16"/>
  </w:num>
  <w:num w:numId="7" w16cid:durableId="612900115">
    <w:abstractNumId w:val="20"/>
  </w:num>
  <w:num w:numId="8" w16cid:durableId="1972203164">
    <w:abstractNumId w:val="44"/>
  </w:num>
  <w:num w:numId="9" w16cid:durableId="2137140003">
    <w:abstractNumId w:val="26"/>
  </w:num>
  <w:num w:numId="10" w16cid:durableId="2098557766">
    <w:abstractNumId w:val="37"/>
  </w:num>
  <w:num w:numId="11" w16cid:durableId="1762481442">
    <w:abstractNumId w:val="35"/>
  </w:num>
  <w:num w:numId="12" w16cid:durableId="588196308">
    <w:abstractNumId w:val="31"/>
  </w:num>
  <w:num w:numId="13" w16cid:durableId="1380393929">
    <w:abstractNumId w:val="18"/>
  </w:num>
  <w:num w:numId="14" w16cid:durableId="127284904">
    <w:abstractNumId w:val="40"/>
  </w:num>
  <w:num w:numId="15" w16cid:durableId="1892031917">
    <w:abstractNumId w:val="9"/>
  </w:num>
  <w:num w:numId="16" w16cid:durableId="1906256612">
    <w:abstractNumId w:val="21"/>
  </w:num>
  <w:num w:numId="17" w16cid:durableId="129521184">
    <w:abstractNumId w:val="27"/>
  </w:num>
  <w:num w:numId="18" w16cid:durableId="2112122137">
    <w:abstractNumId w:val="8"/>
  </w:num>
  <w:num w:numId="19" w16cid:durableId="1961296144">
    <w:abstractNumId w:val="42"/>
  </w:num>
  <w:num w:numId="20" w16cid:durableId="1942446555">
    <w:abstractNumId w:val="4"/>
  </w:num>
  <w:num w:numId="21" w16cid:durableId="1871186804">
    <w:abstractNumId w:val="7"/>
  </w:num>
  <w:num w:numId="22" w16cid:durableId="1246067773">
    <w:abstractNumId w:val="12"/>
  </w:num>
  <w:num w:numId="23" w16cid:durableId="1854688461">
    <w:abstractNumId w:val="24"/>
  </w:num>
  <w:num w:numId="24" w16cid:durableId="2077698421">
    <w:abstractNumId w:val="1"/>
  </w:num>
  <w:num w:numId="25" w16cid:durableId="1376345884">
    <w:abstractNumId w:val="3"/>
  </w:num>
  <w:num w:numId="26" w16cid:durableId="711076412">
    <w:abstractNumId w:val="11"/>
  </w:num>
  <w:num w:numId="27" w16cid:durableId="512305387">
    <w:abstractNumId w:val="28"/>
  </w:num>
  <w:num w:numId="28" w16cid:durableId="1008943379">
    <w:abstractNumId w:val="23"/>
  </w:num>
  <w:num w:numId="29" w16cid:durableId="1696269000">
    <w:abstractNumId w:val="34"/>
  </w:num>
  <w:num w:numId="30" w16cid:durableId="1933080565">
    <w:abstractNumId w:val="43"/>
  </w:num>
  <w:num w:numId="31" w16cid:durableId="593126901">
    <w:abstractNumId w:val="5"/>
  </w:num>
  <w:num w:numId="32" w16cid:durableId="1138493914">
    <w:abstractNumId w:val="2"/>
  </w:num>
  <w:num w:numId="33" w16cid:durableId="1795558375">
    <w:abstractNumId w:val="6"/>
  </w:num>
  <w:num w:numId="34" w16cid:durableId="1987540487">
    <w:abstractNumId w:val="32"/>
  </w:num>
  <w:num w:numId="35" w16cid:durableId="852111015">
    <w:abstractNumId w:val="14"/>
  </w:num>
  <w:num w:numId="36" w16cid:durableId="597324678">
    <w:abstractNumId w:val="22"/>
  </w:num>
  <w:num w:numId="37" w16cid:durableId="19136546">
    <w:abstractNumId w:val="25"/>
  </w:num>
  <w:num w:numId="38" w16cid:durableId="1414283543">
    <w:abstractNumId w:val="19"/>
  </w:num>
  <w:num w:numId="39" w16cid:durableId="707921477">
    <w:abstractNumId w:val="29"/>
  </w:num>
  <w:num w:numId="40" w16cid:durableId="272178932">
    <w:abstractNumId w:val="13"/>
  </w:num>
  <w:num w:numId="41" w16cid:durableId="1082947058">
    <w:abstractNumId w:val="10"/>
  </w:num>
  <w:num w:numId="42" w16cid:durableId="199362531">
    <w:abstractNumId w:val="33"/>
  </w:num>
  <w:num w:numId="43" w16cid:durableId="8458825">
    <w:abstractNumId w:val="17"/>
  </w:num>
  <w:num w:numId="44" w16cid:durableId="1979411347">
    <w:abstractNumId w:val="30"/>
  </w:num>
  <w:num w:numId="45" w16cid:durableId="20815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GwNLAwtLQ0tDQ2NzRT0lEKTi0uzszPAykwrAUAa6o3UiwAAAA="/>
  </w:docVars>
  <w:rsids>
    <w:rsidRoot w:val="000E7A4F"/>
    <w:rsid w:val="00000C9F"/>
    <w:rsid w:val="00002625"/>
    <w:rsid w:val="00002F7E"/>
    <w:rsid w:val="0000305F"/>
    <w:rsid w:val="00005942"/>
    <w:rsid w:val="00005C46"/>
    <w:rsid w:val="0001298E"/>
    <w:rsid w:val="00013E3C"/>
    <w:rsid w:val="00013E6C"/>
    <w:rsid w:val="00013F7B"/>
    <w:rsid w:val="00014DC5"/>
    <w:rsid w:val="000158E9"/>
    <w:rsid w:val="000243A4"/>
    <w:rsid w:val="00024EB0"/>
    <w:rsid w:val="000277A8"/>
    <w:rsid w:val="00027AA8"/>
    <w:rsid w:val="00037301"/>
    <w:rsid w:val="00041FFA"/>
    <w:rsid w:val="00042CD4"/>
    <w:rsid w:val="00045F5F"/>
    <w:rsid w:val="0004636C"/>
    <w:rsid w:val="00047706"/>
    <w:rsid w:val="0005136A"/>
    <w:rsid w:val="00054966"/>
    <w:rsid w:val="000558A8"/>
    <w:rsid w:val="00061D1C"/>
    <w:rsid w:val="00062783"/>
    <w:rsid w:val="00065538"/>
    <w:rsid w:val="00066DAC"/>
    <w:rsid w:val="00066F7B"/>
    <w:rsid w:val="0007080E"/>
    <w:rsid w:val="00072300"/>
    <w:rsid w:val="00073682"/>
    <w:rsid w:val="00075BE6"/>
    <w:rsid w:val="00076B78"/>
    <w:rsid w:val="000776B0"/>
    <w:rsid w:val="000804F7"/>
    <w:rsid w:val="000817DF"/>
    <w:rsid w:val="00090216"/>
    <w:rsid w:val="00091E2E"/>
    <w:rsid w:val="00093359"/>
    <w:rsid w:val="00093872"/>
    <w:rsid w:val="0009597A"/>
    <w:rsid w:val="000977A6"/>
    <w:rsid w:val="00097A4E"/>
    <w:rsid w:val="000A0815"/>
    <w:rsid w:val="000A37BC"/>
    <w:rsid w:val="000B51A1"/>
    <w:rsid w:val="000C3477"/>
    <w:rsid w:val="000C4491"/>
    <w:rsid w:val="000C4775"/>
    <w:rsid w:val="000C52FA"/>
    <w:rsid w:val="000C6602"/>
    <w:rsid w:val="000D220D"/>
    <w:rsid w:val="000D44D9"/>
    <w:rsid w:val="000D6323"/>
    <w:rsid w:val="000E0B2B"/>
    <w:rsid w:val="000E260C"/>
    <w:rsid w:val="000E2F48"/>
    <w:rsid w:val="000E4C03"/>
    <w:rsid w:val="000E7A4F"/>
    <w:rsid w:val="000F07FF"/>
    <w:rsid w:val="000F1270"/>
    <w:rsid w:val="000F3261"/>
    <w:rsid w:val="000F3F49"/>
    <w:rsid w:val="000F65F0"/>
    <w:rsid w:val="000F6BEB"/>
    <w:rsid w:val="000F708D"/>
    <w:rsid w:val="000F726C"/>
    <w:rsid w:val="000F7DDA"/>
    <w:rsid w:val="00100428"/>
    <w:rsid w:val="00102DAC"/>
    <w:rsid w:val="001032A1"/>
    <w:rsid w:val="001039AB"/>
    <w:rsid w:val="00104A14"/>
    <w:rsid w:val="0010550D"/>
    <w:rsid w:val="0010700C"/>
    <w:rsid w:val="001106F4"/>
    <w:rsid w:val="00110810"/>
    <w:rsid w:val="0011117D"/>
    <w:rsid w:val="00113F1E"/>
    <w:rsid w:val="00114618"/>
    <w:rsid w:val="00114878"/>
    <w:rsid w:val="0011593C"/>
    <w:rsid w:val="00123B0A"/>
    <w:rsid w:val="00124E94"/>
    <w:rsid w:val="0012748F"/>
    <w:rsid w:val="00127C66"/>
    <w:rsid w:val="00142181"/>
    <w:rsid w:val="0014234D"/>
    <w:rsid w:val="00152867"/>
    <w:rsid w:val="001528CB"/>
    <w:rsid w:val="0015560B"/>
    <w:rsid w:val="00155FCC"/>
    <w:rsid w:val="001627A1"/>
    <w:rsid w:val="001630B1"/>
    <w:rsid w:val="00163488"/>
    <w:rsid w:val="00163565"/>
    <w:rsid w:val="00170A81"/>
    <w:rsid w:val="0017445D"/>
    <w:rsid w:val="00176F91"/>
    <w:rsid w:val="0018134F"/>
    <w:rsid w:val="00184E1B"/>
    <w:rsid w:val="00185751"/>
    <w:rsid w:val="00187C7F"/>
    <w:rsid w:val="0019593B"/>
    <w:rsid w:val="00197A66"/>
    <w:rsid w:val="001A06D7"/>
    <w:rsid w:val="001A1069"/>
    <w:rsid w:val="001A1171"/>
    <w:rsid w:val="001A5C90"/>
    <w:rsid w:val="001B1DAC"/>
    <w:rsid w:val="001B21D8"/>
    <w:rsid w:val="001C301E"/>
    <w:rsid w:val="001C74FF"/>
    <w:rsid w:val="001D0045"/>
    <w:rsid w:val="001D16E9"/>
    <w:rsid w:val="001D1BB6"/>
    <w:rsid w:val="001D34CB"/>
    <w:rsid w:val="001D6224"/>
    <w:rsid w:val="001D6C40"/>
    <w:rsid w:val="001E222D"/>
    <w:rsid w:val="001E38B6"/>
    <w:rsid w:val="001E5BCF"/>
    <w:rsid w:val="001F1169"/>
    <w:rsid w:val="001F11C6"/>
    <w:rsid w:val="001F25F8"/>
    <w:rsid w:val="001F4EE6"/>
    <w:rsid w:val="001F523B"/>
    <w:rsid w:val="001F7BF3"/>
    <w:rsid w:val="002007E1"/>
    <w:rsid w:val="00200D1F"/>
    <w:rsid w:val="0020150B"/>
    <w:rsid w:val="00203145"/>
    <w:rsid w:val="0020382C"/>
    <w:rsid w:val="002042D0"/>
    <w:rsid w:val="00205D69"/>
    <w:rsid w:val="00210993"/>
    <w:rsid w:val="00214BCB"/>
    <w:rsid w:val="00216F12"/>
    <w:rsid w:val="00217EA2"/>
    <w:rsid w:val="0022736C"/>
    <w:rsid w:val="002275FE"/>
    <w:rsid w:val="00232B86"/>
    <w:rsid w:val="002356D3"/>
    <w:rsid w:val="002449E1"/>
    <w:rsid w:val="002473AB"/>
    <w:rsid w:val="00250C5C"/>
    <w:rsid w:val="00252EEA"/>
    <w:rsid w:val="00253822"/>
    <w:rsid w:val="00253EDD"/>
    <w:rsid w:val="002540AA"/>
    <w:rsid w:val="00254770"/>
    <w:rsid w:val="002801F3"/>
    <w:rsid w:val="0028040B"/>
    <w:rsid w:val="002810CE"/>
    <w:rsid w:val="002820A6"/>
    <w:rsid w:val="0028413A"/>
    <w:rsid w:val="00287E9D"/>
    <w:rsid w:val="00290DFF"/>
    <w:rsid w:val="002922C2"/>
    <w:rsid w:val="00292676"/>
    <w:rsid w:val="00292FC6"/>
    <w:rsid w:val="00293E44"/>
    <w:rsid w:val="00295236"/>
    <w:rsid w:val="002A0566"/>
    <w:rsid w:val="002A2893"/>
    <w:rsid w:val="002B2B41"/>
    <w:rsid w:val="002B45FE"/>
    <w:rsid w:val="002B525E"/>
    <w:rsid w:val="002B5455"/>
    <w:rsid w:val="002B6849"/>
    <w:rsid w:val="002C10A5"/>
    <w:rsid w:val="002D21C0"/>
    <w:rsid w:val="002D3258"/>
    <w:rsid w:val="002E28D3"/>
    <w:rsid w:val="002E3178"/>
    <w:rsid w:val="002E4AEF"/>
    <w:rsid w:val="002E5C38"/>
    <w:rsid w:val="002F14D9"/>
    <w:rsid w:val="002F166E"/>
    <w:rsid w:val="002F3182"/>
    <w:rsid w:val="002F32EE"/>
    <w:rsid w:val="002F4508"/>
    <w:rsid w:val="002F612D"/>
    <w:rsid w:val="0031041B"/>
    <w:rsid w:val="0031500F"/>
    <w:rsid w:val="00316258"/>
    <w:rsid w:val="003168FB"/>
    <w:rsid w:val="0031760D"/>
    <w:rsid w:val="00321F69"/>
    <w:rsid w:val="003238C3"/>
    <w:rsid w:val="00327FD3"/>
    <w:rsid w:val="00331A70"/>
    <w:rsid w:val="00333F1B"/>
    <w:rsid w:val="0033508C"/>
    <w:rsid w:val="0033700F"/>
    <w:rsid w:val="00345104"/>
    <w:rsid w:val="00346CCD"/>
    <w:rsid w:val="0035064F"/>
    <w:rsid w:val="00350A63"/>
    <w:rsid w:val="00352377"/>
    <w:rsid w:val="00353924"/>
    <w:rsid w:val="00353C7D"/>
    <w:rsid w:val="00355019"/>
    <w:rsid w:val="0035634A"/>
    <w:rsid w:val="003601A4"/>
    <w:rsid w:val="00360FA9"/>
    <w:rsid w:val="00363288"/>
    <w:rsid w:val="00364CAC"/>
    <w:rsid w:val="0036537A"/>
    <w:rsid w:val="00370A8E"/>
    <w:rsid w:val="003729C6"/>
    <w:rsid w:val="00376F72"/>
    <w:rsid w:val="003806A2"/>
    <w:rsid w:val="00381CC5"/>
    <w:rsid w:val="00383FAC"/>
    <w:rsid w:val="00384FA4"/>
    <w:rsid w:val="00386A65"/>
    <w:rsid w:val="00387452"/>
    <w:rsid w:val="00391B26"/>
    <w:rsid w:val="00392E72"/>
    <w:rsid w:val="003943E5"/>
    <w:rsid w:val="0039573A"/>
    <w:rsid w:val="003A688A"/>
    <w:rsid w:val="003A6E1D"/>
    <w:rsid w:val="003B17D4"/>
    <w:rsid w:val="003C0F42"/>
    <w:rsid w:val="003C2268"/>
    <w:rsid w:val="003C33DF"/>
    <w:rsid w:val="003C3795"/>
    <w:rsid w:val="003C3CED"/>
    <w:rsid w:val="003C69C1"/>
    <w:rsid w:val="003C7486"/>
    <w:rsid w:val="003D29A6"/>
    <w:rsid w:val="003E1A6E"/>
    <w:rsid w:val="003E6CEE"/>
    <w:rsid w:val="003E7704"/>
    <w:rsid w:val="003F0990"/>
    <w:rsid w:val="003F36AB"/>
    <w:rsid w:val="003F39C9"/>
    <w:rsid w:val="003F7633"/>
    <w:rsid w:val="004001C3"/>
    <w:rsid w:val="00401EBA"/>
    <w:rsid w:val="00403025"/>
    <w:rsid w:val="00405566"/>
    <w:rsid w:val="00413E7D"/>
    <w:rsid w:val="00415E97"/>
    <w:rsid w:val="00426641"/>
    <w:rsid w:val="00433B53"/>
    <w:rsid w:val="00434A0B"/>
    <w:rsid w:val="00437282"/>
    <w:rsid w:val="0043796B"/>
    <w:rsid w:val="00442409"/>
    <w:rsid w:val="0044313E"/>
    <w:rsid w:val="00444725"/>
    <w:rsid w:val="00447E7D"/>
    <w:rsid w:val="004513CA"/>
    <w:rsid w:val="004515FE"/>
    <w:rsid w:val="0045205B"/>
    <w:rsid w:val="00454CC1"/>
    <w:rsid w:val="00461A59"/>
    <w:rsid w:val="00466C6E"/>
    <w:rsid w:val="00467C38"/>
    <w:rsid w:val="00472BFE"/>
    <w:rsid w:val="004741AC"/>
    <w:rsid w:val="0048056D"/>
    <w:rsid w:val="00480BF8"/>
    <w:rsid w:val="004827C5"/>
    <w:rsid w:val="00492B19"/>
    <w:rsid w:val="004955D8"/>
    <w:rsid w:val="00497A47"/>
    <w:rsid w:val="004A14AB"/>
    <w:rsid w:val="004A1CC6"/>
    <w:rsid w:val="004A2871"/>
    <w:rsid w:val="004A3D99"/>
    <w:rsid w:val="004A40D4"/>
    <w:rsid w:val="004B067E"/>
    <w:rsid w:val="004B0D52"/>
    <w:rsid w:val="004B18CA"/>
    <w:rsid w:val="004B1FF3"/>
    <w:rsid w:val="004B227C"/>
    <w:rsid w:val="004B2D8E"/>
    <w:rsid w:val="004B75E5"/>
    <w:rsid w:val="004C036E"/>
    <w:rsid w:val="004C289B"/>
    <w:rsid w:val="004C3DDA"/>
    <w:rsid w:val="004C57A2"/>
    <w:rsid w:val="004C58D0"/>
    <w:rsid w:val="004D051C"/>
    <w:rsid w:val="004D0EF4"/>
    <w:rsid w:val="004D22EB"/>
    <w:rsid w:val="004D2732"/>
    <w:rsid w:val="004D723B"/>
    <w:rsid w:val="004E45CD"/>
    <w:rsid w:val="004F08B7"/>
    <w:rsid w:val="004F2A9D"/>
    <w:rsid w:val="00500179"/>
    <w:rsid w:val="0050127B"/>
    <w:rsid w:val="00501485"/>
    <w:rsid w:val="00503809"/>
    <w:rsid w:val="00510C3A"/>
    <w:rsid w:val="00510D7B"/>
    <w:rsid w:val="005128BE"/>
    <w:rsid w:val="00512BB9"/>
    <w:rsid w:val="00512F22"/>
    <w:rsid w:val="00515DB6"/>
    <w:rsid w:val="00517E28"/>
    <w:rsid w:val="00522105"/>
    <w:rsid w:val="0052243A"/>
    <w:rsid w:val="00523FE9"/>
    <w:rsid w:val="005243D5"/>
    <w:rsid w:val="00524C3F"/>
    <w:rsid w:val="00527FC3"/>
    <w:rsid w:val="005358F4"/>
    <w:rsid w:val="005414F3"/>
    <w:rsid w:val="00543CD5"/>
    <w:rsid w:val="00547BC5"/>
    <w:rsid w:val="00552F2E"/>
    <w:rsid w:val="0055398B"/>
    <w:rsid w:val="00555A0F"/>
    <w:rsid w:val="00556EB2"/>
    <w:rsid w:val="005616AC"/>
    <w:rsid w:val="005655E5"/>
    <w:rsid w:val="0056670A"/>
    <w:rsid w:val="0057665E"/>
    <w:rsid w:val="00580DFF"/>
    <w:rsid w:val="00581078"/>
    <w:rsid w:val="005838F4"/>
    <w:rsid w:val="00585286"/>
    <w:rsid w:val="00592E69"/>
    <w:rsid w:val="00595315"/>
    <w:rsid w:val="005955E5"/>
    <w:rsid w:val="005A0562"/>
    <w:rsid w:val="005A58C0"/>
    <w:rsid w:val="005B001D"/>
    <w:rsid w:val="005B17B2"/>
    <w:rsid w:val="005B3222"/>
    <w:rsid w:val="005B4BFF"/>
    <w:rsid w:val="005C00BE"/>
    <w:rsid w:val="005C1123"/>
    <w:rsid w:val="005C226C"/>
    <w:rsid w:val="005C2DFE"/>
    <w:rsid w:val="005C55B4"/>
    <w:rsid w:val="005C6A9B"/>
    <w:rsid w:val="005D1AD9"/>
    <w:rsid w:val="005D2BCB"/>
    <w:rsid w:val="005D74C6"/>
    <w:rsid w:val="005E08F1"/>
    <w:rsid w:val="005E1A77"/>
    <w:rsid w:val="005F056B"/>
    <w:rsid w:val="005F0F82"/>
    <w:rsid w:val="005F2981"/>
    <w:rsid w:val="005F5E68"/>
    <w:rsid w:val="005F7528"/>
    <w:rsid w:val="00600094"/>
    <w:rsid w:val="00600921"/>
    <w:rsid w:val="00603E53"/>
    <w:rsid w:val="00604EDA"/>
    <w:rsid w:val="006065C6"/>
    <w:rsid w:val="006143FB"/>
    <w:rsid w:val="00617870"/>
    <w:rsid w:val="00620052"/>
    <w:rsid w:val="006210AE"/>
    <w:rsid w:val="00626EC1"/>
    <w:rsid w:val="0063118D"/>
    <w:rsid w:val="00631C14"/>
    <w:rsid w:val="006322EE"/>
    <w:rsid w:val="00634D73"/>
    <w:rsid w:val="00636900"/>
    <w:rsid w:val="00637403"/>
    <w:rsid w:val="0063781C"/>
    <w:rsid w:val="006408C3"/>
    <w:rsid w:val="0064261F"/>
    <w:rsid w:val="00645514"/>
    <w:rsid w:val="006511BB"/>
    <w:rsid w:val="0065684A"/>
    <w:rsid w:val="00656FD0"/>
    <w:rsid w:val="00657432"/>
    <w:rsid w:val="00661351"/>
    <w:rsid w:val="00661396"/>
    <w:rsid w:val="00666171"/>
    <w:rsid w:val="006664AB"/>
    <w:rsid w:val="006714BB"/>
    <w:rsid w:val="006720AA"/>
    <w:rsid w:val="00676C15"/>
    <w:rsid w:val="00680BB2"/>
    <w:rsid w:val="00681A07"/>
    <w:rsid w:val="00682A92"/>
    <w:rsid w:val="00683C30"/>
    <w:rsid w:val="006870C8"/>
    <w:rsid w:val="006901AF"/>
    <w:rsid w:val="00690A09"/>
    <w:rsid w:val="00694A1B"/>
    <w:rsid w:val="006A154A"/>
    <w:rsid w:val="006A653E"/>
    <w:rsid w:val="006B0335"/>
    <w:rsid w:val="006B541C"/>
    <w:rsid w:val="006B57B8"/>
    <w:rsid w:val="006B5BBB"/>
    <w:rsid w:val="006B6D4F"/>
    <w:rsid w:val="006B76CC"/>
    <w:rsid w:val="006C1CFA"/>
    <w:rsid w:val="006C35EC"/>
    <w:rsid w:val="006D2635"/>
    <w:rsid w:val="006D3539"/>
    <w:rsid w:val="006D4742"/>
    <w:rsid w:val="006D52A1"/>
    <w:rsid w:val="006D700E"/>
    <w:rsid w:val="006E6E6E"/>
    <w:rsid w:val="006F2350"/>
    <w:rsid w:val="006F26EF"/>
    <w:rsid w:val="006F3262"/>
    <w:rsid w:val="006F61FA"/>
    <w:rsid w:val="006F652C"/>
    <w:rsid w:val="00702E46"/>
    <w:rsid w:val="00702F47"/>
    <w:rsid w:val="00703202"/>
    <w:rsid w:val="007107A3"/>
    <w:rsid w:val="007108E2"/>
    <w:rsid w:val="007117CF"/>
    <w:rsid w:val="007131BC"/>
    <w:rsid w:val="0071358A"/>
    <w:rsid w:val="007206C1"/>
    <w:rsid w:val="00724306"/>
    <w:rsid w:val="00724672"/>
    <w:rsid w:val="00725918"/>
    <w:rsid w:val="00730E01"/>
    <w:rsid w:val="0073477E"/>
    <w:rsid w:val="00734BB0"/>
    <w:rsid w:val="00734E6A"/>
    <w:rsid w:val="00741623"/>
    <w:rsid w:val="007444CC"/>
    <w:rsid w:val="0074701A"/>
    <w:rsid w:val="007542FE"/>
    <w:rsid w:val="0075634A"/>
    <w:rsid w:val="00761D77"/>
    <w:rsid w:val="00762404"/>
    <w:rsid w:val="00762B0D"/>
    <w:rsid w:val="007649C4"/>
    <w:rsid w:val="00764B42"/>
    <w:rsid w:val="00766002"/>
    <w:rsid w:val="0078207B"/>
    <w:rsid w:val="0079056B"/>
    <w:rsid w:val="0079176B"/>
    <w:rsid w:val="00793C72"/>
    <w:rsid w:val="007955EF"/>
    <w:rsid w:val="007A0278"/>
    <w:rsid w:val="007A539B"/>
    <w:rsid w:val="007B0F2D"/>
    <w:rsid w:val="007B22B7"/>
    <w:rsid w:val="007B3039"/>
    <w:rsid w:val="007B49AB"/>
    <w:rsid w:val="007B52C3"/>
    <w:rsid w:val="007B7C70"/>
    <w:rsid w:val="007C0324"/>
    <w:rsid w:val="007C4DB8"/>
    <w:rsid w:val="007C6338"/>
    <w:rsid w:val="007C7E61"/>
    <w:rsid w:val="007D00C8"/>
    <w:rsid w:val="007D2B58"/>
    <w:rsid w:val="007D37D9"/>
    <w:rsid w:val="007D5131"/>
    <w:rsid w:val="007D5DDC"/>
    <w:rsid w:val="007D6FD6"/>
    <w:rsid w:val="007E2550"/>
    <w:rsid w:val="007E6A98"/>
    <w:rsid w:val="007E70AE"/>
    <w:rsid w:val="007F0A3A"/>
    <w:rsid w:val="007F2014"/>
    <w:rsid w:val="007F3A98"/>
    <w:rsid w:val="007F7F80"/>
    <w:rsid w:val="00800716"/>
    <w:rsid w:val="0080182B"/>
    <w:rsid w:val="00806E91"/>
    <w:rsid w:val="00810EE1"/>
    <w:rsid w:val="00810F27"/>
    <w:rsid w:val="008113EE"/>
    <w:rsid w:val="008113F1"/>
    <w:rsid w:val="008130B3"/>
    <w:rsid w:val="008151B5"/>
    <w:rsid w:val="00817607"/>
    <w:rsid w:val="00823A70"/>
    <w:rsid w:val="00830307"/>
    <w:rsid w:val="008334DF"/>
    <w:rsid w:val="00836058"/>
    <w:rsid w:val="00836BCF"/>
    <w:rsid w:val="00840836"/>
    <w:rsid w:val="00843360"/>
    <w:rsid w:val="00845ABE"/>
    <w:rsid w:val="008472E0"/>
    <w:rsid w:val="0085329C"/>
    <w:rsid w:val="00853AA0"/>
    <w:rsid w:val="00866EA2"/>
    <w:rsid w:val="00867D4C"/>
    <w:rsid w:val="008701C5"/>
    <w:rsid w:val="008740C7"/>
    <w:rsid w:val="00876582"/>
    <w:rsid w:val="008765F1"/>
    <w:rsid w:val="008833FE"/>
    <w:rsid w:val="008835DB"/>
    <w:rsid w:val="00884FAB"/>
    <w:rsid w:val="008868DA"/>
    <w:rsid w:val="0089062C"/>
    <w:rsid w:val="00890B8D"/>
    <w:rsid w:val="00895232"/>
    <w:rsid w:val="008959FD"/>
    <w:rsid w:val="00897691"/>
    <w:rsid w:val="008A0C61"/>
    <w:rsid w:val="008A0D82"/>
    <w:rsid w:val="008A25FA"/>
    <w:rsid w:val="008A47C0"/>
    <w:rsid w:val="008A4F8D"/>
    <w:rsid w:val="008A70CE"/>
    <w:rsid w:val="008B2A3A"/>
    <w:rsid w:val="008B64CF"/>
    <w:rsid w:val="008C4743"/>
    <w:rsid w:val="008D1FC1"/>
    <w:rsid w:val="008D4E0E"/>
    <w:rsid w:val="008D5228"/>
    <w:rsid w:val="008E088F"/>
    <w:rsid w:val="008E1D17"/>
    <w:rsid w:val="008E2FE0"/>
    <w:rsid w:val="008E5426"/>
    <w:rsid w:val="008E5C9E"/>
    <w:rsid w:val="008E5EBA"/>
    <w:rsid w:val="008E68A2"/>
    <w:rsid w:val="008F17C3"/>
    <w:rsid w:val="008F1C74"/>
    <w:rsid w:val="008F70F9"/>
    <w:rsid w:val="00902757"/>
    <w:rsid w:val="00904DD9"/>
    <w:rsid w:val="00905BC1"/>
    <w:rsid w:val="00907F4A"/>
    <w:rsid w:val="00907FB8"/>
    <w:rsid w:val="00922E61"/>
    <w:rsid w:val="00924645"/>
    <w:rsid w:val="00924D6A"/>
    <w:rsid w:val="00930289"/>
    <w:rsid w:val="00931C29"/>
    <w:rsid w:val="00932E99"/>
    <w:rsid w:val="0093342B"/>
    <w:rsid w:val="009339B4"/>
    <w:rsid w:val="00933D50"/>
    <w:rsid w:val="0093614E"/>
    <w:rsid w:val="00937ABE"/>
    <w:rsid w:val="009422D7"/>
    <w:rsid w:val="009503C1"/>
    <w:rsid w:val="00950924"/>
    <w:rsid w:val="00950BE2"/>
    <w:rsid w:val="00952611"/>
    <w:rsid w:val="009527F1"/>
    <w:rsid w:val="00952E1D"/>
    <w:rsid w:val="009546EE"/>
    <w:rsid w:val="00966D21"/>
    <w:rsid w:val="00981761"/>
    <w:rsid w:val="009844E7"/>
    <w:rsid w:val="00986424"/>
    <w:rsid w:val="00992FDE"/>
    <w:rsid w:val="009A2701"/>
    <w:rsid w:val="009A4BE6"/>
    <w:rsid w:val="009A70E6"/>
    <w:rsid w:val="009B0D6D"/>
    <w:rsid w:val="009B11C8"/>
    <w:rsid w:val="009B1390"/>
    <w:rsid w:val="009B1EA4"/>
    <w:rsid w:val="009B3119"/>
    <w:rsid w:val="009B3D72"/>
    <w:rsid w:val="009B442F"/>
    <w:rsid w:val="009B6283"/>
    <w:rsid w:val="009B772B"/>
    <w:rsid w:val="009C2714"/>
    <w:rsid w:val="009C3BBD"/>
    <w:rsid w:val="009C6840"/>
    <w:rsid w:val="009D16DA"/>
    <w:rsid w:val="009D6DB5"/>
    <w:rsid w:val="009E0340"/>
    <w:rsid w:val="009E2B7C"/>
    <w:rsid w:val="009E53EC"/>
    <w:rsid w:val="009E5535"/>
    <w:rsid w:val="009E66C0"/>
    <w:rsid w:val="009F1482"/>
    <w:rsid w:val="009F1A4E"/>
    <w:rsid w:val="009F4B26"/>
    <w:rsid w:val="009F615C"/>
    <w:rsid w:val="00A00D7A"/>
    <w:rsid w:val="00A03F6A"/>
    <w:rsid w:val="00A061CB"/>
    <w:rsid w:val="00A12173"/>
    <w:rsid w:val="00A12B7E"/>
    <w:rsid w:val="00A153C2"/>
    <w:rsid w:val="00A165E7"/>
    <w:rsid w:val="00A214A8"/>
    <w:rsid w:val="00A24211"/>
    <w:rsid w:val="00A25732"/>
    <w:rsid w:val="00A2720D"/>
    <w:rsid w:val="00A3029D"/>
    <w:rsid w:val="00A33787"/>
    <w:rsid w:val="00A35111"/>
    <w:rsid w:val="00A37658"/>
    <w:rsid w:val="00A42A84"/>
    <w:rsid w:val="00A44538"/>
    <w:rsid w:val="00A44836"/>
    <w:rsid w:val="00A45E53"/>
    <w:rsid w:val="00A5083D"/>
    <w:rsid w:val="00A51824"/>
    <w:rsid w:val="00A51A0D"/>
    <w:rsid w:val="00A51A3B"/>
    <w:rsid w:val="00A53466"/>
    <w:rsid w:val="00A53C4A"/>
    <w:rsid w:val="00A551DA"/>
    <w:rsid w:val="00A57085"/>
    <w:rsid w:val="00A60CA1"/>
    <w:rsid w:val="00A613EF"/>
    <w:rsid w:val="00A61729"/>
    <w:rsid w:val="00A65847"/>
    <w:rsid w:val="00A709E5"/>
    <w:rsid w:val="00A73921"/>
    <w:rsid w:val="00A7580E"/>
    <w:rsid w:val="00A80274"/>
    <w:rsid w:val="00A90099"/>
    <w:rsid w:val="00A90339"/>
    <w:rsid w:val="00A90AD8"/>
    <w:rsid w:val="00A91969"/>
    <w:rsid w:val="00A92238"/>
    <w:rsid w:val="00A923D7"/>
    <w:rsid w:val="00A9345B"/>
    <w:rsid w:val="00A9723F"/>
    <w:rsid w:val="00AA0689"/>
    <w:rsid w:val="00AA2A68"/>
    <w:rsid w:val="00AA3C7A"/>
    <w:rsid w:val="00AA7566"/>
    <w:rsid w:val="00AB234F"/>
    <w:rsid w:val="00AB3F36"/>
    <w:rsid w:val="00AB4C16"/>
    <w:rsid w:val="00AB6683"/>
    <w:rsid w:val="00AB6D2F"/>
    <w:rsid w:val="00AB6F63"/>
    <w:rsid w:val="00AB76FF"/>
    <w:rsid w:val="00AB7CF2"/>
    <w:rsid w:val="00AC32FD"/>
    <w:rsid w:val="00AC4D81"/>
    <w:rsid w:val="00AC5F6E"/>
    <w:rsid w:val="00AC615F"/>
    <w:rsid w:val="00AC799D"/>
    <w:rsid w:val="00AC7B4B"/>
    <w:rsid w:val="00AD2E40"/>
    <w:rsid w:val="00AD302E"/>
    <w:rsid w:val="00AD382E"/>
    <w:rsid w:val="00AD3C8B"/>
    <w:rsid w:val="00AD40A3"/>
    <w:rsid w:val="00AD7E80"/>
    <w:rsid w:val="00AE458B"/>
    <w:rsid w:val="00AE47AE"/>
    <w:rsid w:val="00AE5744"/>
    <w:rsid w:val="00AE68C2"/>
    <w:rsid w:val="00AF635F"/>
    <w:rsid w:val="00AF6B4F"/>
    <w:rsid w:val="00B03AD7"/>
    <w:rsid w:val="00B0424D"/>
    <w:rsid w:val="00B0426D"/>
    <w:rsid w:val="00B0457C"/>
    <w:rsid w:val="00B077B0"/>
    <w:rsid w:val="00B10B70"/>
    <w:rsid w:val="00B148CB"/>
    <w:rsid w:val="00B233B7"/>
    <w:rsid w:val="00B2347E"/>
    <w:rsid w:val="00B26154"/>
    <w:rsid w:val="00B3285F"/>
    <w:rsid w:val="00B3475B"/>
    <w:rsid w:val="00B34D89"/>
    <w:rsid w:val="00B36886"/>
    <w:rsid w:val="00B43EAA"/>
    <w:rsid w:val="00B45DEB"/>
    <w:rsid w:val="00B52C6E"/>
    <w:rsid w:val="00B53E18"/>
    <w:rsid w:val="00B5498F"/>
    <w:rsid w:val="00B5561F"/>
    <w:rsid w:val="00B55714"/>
    <w:rsid w:val="00B55C2E"/>
    <w:rsid w:val="00B57D9C"/>
    <w:rsid w:val="00B6005B"/>
    <w:rsid w:val="00B6122B"/>
    <w:rsid w:val="00B63651"/>
    <w:rsid w:val="00B674A9"/>
    <w:rsid w:val="00B705DE"/>
    <w:rsid w:val="00B72333"/>
    <w:rsid w:val="00B74589"/>
    <w:rsid w:val="00B75DDA"/>
    <w:rsid w:val="00B75FB6"/>
    <w:rsid w:val="00B76D20"/>
    <w:rsid w:val="00B805C2"/>
    <w:rsid w:val="00B834F2"/>
    <w:rsid w:val="00B8650A"/>
    <w:rsid w:val="00B870F5"/>
    <w:rsid w:val="00B872B2"/>
    <w:rsid w:val="00B91F87"/>
    <w:rsid w:val="00B92B88"/>
    <w:rsid w:val="00B93804"/>
    <w:rsid w:val="00B94C87"/>
    <w:rsid w:val="00B96B1C"/>
    <w:rsid w:val="00BA1E8F"/>
    <w:rsid w:val="00BA1FDC"/>
    <w:rsid w:val="00BA33CB"/>
    <w:rsid w:val="00BA7A50"/>
    <w:rsid w:val="00BB1F20"/>
    <w:rsid w:val="00BB2D0F"/>
    <w:rsid w:val="00BB4035"/>
    <w:rsid w:val="00BC63F8"/>
    <w:rsid w:val="00BC6992"/>
    <w:rsid w:val="00BC70E5"/>
    <w:rsid w:val="00BC765C"/>
    <w:rsid w:val="00BC7861"/>
    <w:rsid w:val="00BD0B70"/>
    <w:rsid w:val="00BD138E"/>
    <w:rsid w:val="00BD1AB0"/>
    <w:rsid w:val="00BE7000"/>
    <w:rsid w:val="00BF04AE"/>
    <w:rsid w:val="00BF0D60"/>
    <w:rsid w:val="00BF6951"/>
    <w:rsid w:val="00BF7A0C"/>
    <w:rsid w:val="00C05C20"/>
    <w:rsid w:val="00C113BE"/>
    <w:rsid w:val="00C12212"/>
    <w:rsid w:val="00C12DDD"/>
    <w:rsid w:val="00C15CAC"/>
    <w:rsid w:val="00C1631B"/>
    <w:rsid w:val="00C211B4"/>
    <w:rsid w:val="00C217B5"/>
    <w:rsid w:val="00C26887"/>
    <w:rsid w:val="00C27D38"/>
    <w:rsid w:val="00C27DC6"/>
    <w:rsid w:val="00C30A5E"/>
    <w:rsid w:val="00C30D26"/>
    <w:rsid w:val="00C321EA"/>
    <w:rsid w:val="00C346B8"/>
    <w:rsid w:val="00C40D7E"/>
    <w:rsid w:val="00C441CC"/>
    <w:rsid w:val="00C45A6F"/>
    <w:rsid w:val="00C476FD"/>
    <w:rsid w:val="00C47A15"/>
    <w:rsid w:val="00C52CE0"/>
    <w:rsid w:val="00C63A45"/>
    <w:rsid w:val="00C63C8C"/>
    <w:rsid w:val="00C705B8"/>
    <w:rsid w:val="00C70656"/>
    <w:rsid w:val="00C716E6"/>
    <w:rsid w:val="00C73EDF"/>
    <w:rsid w:val="00C74AB3"/>
    <w:rsid w:val="00C75B93"/>
    <w:rsid w:val="00C76187"/>
    <w:rsid w:val="00C80600"/>
    <w:rsid w:val="00C82790"/>
    <w:rsid w:val="00C85C26"/>
    <w:rsid w:val="00C8650B"/>
    <w:rsid w:val="00C87B80"/>
    <w:rsid w:val="00C91C36"/>
    <w:rsid w:val="00C920D8"/>
    <w:rsid w:val="00C95D59"/>
    <w:rsid w:val="00CA0079"/>
    <w:rsid w:val="00CA2B67"/>
    <w:rsid w:val="00CA4D15"/>
    <w:rsid w:val="00CB5738"/>
    <w:rsid w:val="00CB5A9D"/>
    <w:rsid w:val="00CB79F0"/>
    <w:rsid w:val="00CC195A"/>
    <w:rsid w:val="00CC5E0A"/>
    <w:rsid w:val="00CC6016"/>
    <w:rsid w:val="00CC63AB"/>
    <w:rsid w:val="00CD399D"/>
    <w:rsid w:val="00CD40B5"/>
    <w:rsid w:val="00CD7989"/>
    <w:rsid w:val="00CE00B3"/>
    <w:rsid w:val="00CE41F5"/>
    <w:rsid w:val="00CE648B"/>
    <w:rsid w:val="00CF3EC6"/>
    <w:rsid w:val="00CF3ECD"/>
    <w:rsid w:val="00CF5DC8"/>
    <w:rsid w:val="00D0120A"/>
    <w:rsid w:val="00D01918"/>
    <w:rsid w:val="00D02F34"/>
    <w:rsid w:val="00D04C5C"/>
    <w:rsid w:val="00D05CAE"/>
    <w:rsid w:val="00D116BA"/>
    <w:rsid w:val="00D15ED1"/>
    <w:rsid w:val="00D2798F"/>
    <w:rsid w:val="00D27C66"/>
    <w:rsid w:val="00D301F6"/>
    <w:rsid w:val="00D33261"/>
    <w:rsid w:val="00D34804"/>
    <w:rsid w:val="00D350C3"/>
    <w:rsid w:val="00D36E09"/>
    <w:rsid w:val="00D45223"/>
    <w:rsid w:val="00D46D2F"/>
    <w:rsid w:val="00D47218"/>
    <w:rsid w:val="00D505D8"/>
    <w:rsid w:val="00D50AAC"/>
    <w:rsid w:val="00D50ADB"/>
    <w:rsid w:val="00D51680"/>
    <w:rsid w:val="00D52E23"/>
    <w:rsid w:val="00D552AD"/>
    <w:rsid w:val="00D5552C"/>
    <w:rsid w:val="00D6043D"/>
    <w:rsid w:val="00D67C51"/>
    <w:rsid w:val="00D71402"/>
    <w:rsid w:val="00D71FD4"/>
    <w:rsid w:val="00D72E6D"/>
    <w:rsid w:val="00D74F43"/>
    <w:rsid w:val="00D771B7"/>
    <w:rsid w:val="00D77AE2"/>
    <w:rsid w:val="00D77F3D"/>
    <w:rsid w:val="00D908E6"/>
    <w:rsid w:val="00D916B2"/>
    <w:rsid w:val="00D9399C"/>
    <w:rsid w:val="00D968B7"/>
    <w:rsid w:val="00DA1EAC"/>
    <w:rsid w:val="00DA584D"/>
    <w:rsid w:val="00DA6061"/>
    <w:rsid w:val="00DB02F2"/>
    <w:rsid w:val="00DB1610"/>
    <w:rsid w:val="00DB1ED3"/>
    <w:rsid w:val="00DB39D6"/>
    <w:rsid w:val="00DB45E9"/>
    <w:rsid w:val="00DB5B8C"/>
    <w:rsid w:val="00DB684E"/>
    <w:rsid w:val="00DB7FB4"/>
    <w:rsid w:val="00DC3F53"/>
    <w:rsid w:val="00DC4B8D"/>
    <w:rsid w:val="00DD097E"/>
    <w:rsid w:val="00DD2579"/>
    <w:rsid w:val="00DD5C02"/>
    <w:rsid w:val="00DD5E38"/>
    <w:rsid w:val="00DD61FC"/>
    <w:rsid w:val="00DD702C"/>
    <w:rsid w:val="00DE1505"/>
    <w:rsid w:val="00DE1513"/>
    <w:rsid w:val="00DE48D7"/>
    <w:rsid w:val="00DE6D32"/>
    <w:rsid w:val="00DF1AD4"/>
    <w:rsid w:val="00DF293C"/>
    <w:rsid w:val="00DF36B4"/>
    <w:rsid w:val="00DF3FB4"/>
    <w:rsid w:val="00DF639E"/>
    <w:rsid w:val="00E00FE5"/>
    <w:rsid w:val="00E02553"/>
    <w:rsid w:val="00E041B3"/>
    <w:rsid w:val="00E04415"/>
    <w:rsid w:val="00E05511"/>
    <w:rsid w:val="00E0797B"/>
    <w:rsid w:val="00E22B69"/>
    <w:rsid w:val="00E2312C"/>
    <w:rsid w:val="00E23878"/>
    <w:rsid w:val="00E24456"/>
    <w:rsid w:val="00E32150"/>
    <w:rsid w:val="00E345D3"/>
    <w:rsid w:val="00E349CA"/>
    <w:rsid w:val="00E50D5F"/>
    <w:rsid w:val="00E541AC"/>
    <w:rsid w:val="00E56531"/>
    <w:rsid w:val="00E56E0F"/>
    <w:rsid w:val="00E60C0A"/>
    <w:rsid w:val="00E61962"/>
    <w:rsid w:val="00E620FD"/>
    <w:rsid w:val="00E631D3"/>
    <w:rsid w:val="00E63891"/>
    <w:rsid w:val="00E64B03"/>
    <w:rsid w:val="00E6678C"/>
    <w:rsid w:val="00E66E11"/>
    <w:rsid w:val="00E671DC"/>
    <w:rsid w:val="00E739EA"/>
    <w:rsid w:val="00E74250"/>
    <w:rsid w:val="00E77680"/>
    <w:rsid w:val="00E80C33"/>
    <w:rsid w:val="00E81ACE"/>
    <w:rsid w:val="00E85542"/>
    <w:rsid w:val="00E92B9D"/>
    <w:rsid w:val="00E977E5"/>
    <w:rsid w:val="00EA5661"/>
    <w:rsid w:val="00EA7096"/>
    <w:rsid w:val="00EB2D13"/>
    <w:rsid w:val="00EB3338"/>
    <w:rsid w:val="00EC0BC0"/>
    <w:rsid w:val="00EC39AE"/>
    <w:rsid w:val="00EC592C"/>
    <w:rsid w:val="00EC6ED0"/>
    <w:rsid w:val="00ED103B"/>
    <w:rsid w:val="00ED143C"/>
    <w:rsid w:val="00ED18D3"/>
    <w:rsid w:val="00ED76FD"/>
    <w:rsid w:val="00EE00FC"/>
    <w:rsid w:val="00EE1FCE"/>
    <w:rsid w:val="00EE35F6"/>
    <w:rsid w:val="00EF0ED1"/>
    <w:rsid w:val="00EF1002"/>
    <w:rsid w:val="00EF22FB"/>
    <w:rsid w:val="00F008F6"/>
    <w:rsid w:val="00F04E8B"/>
    <w:rsid w:val="00F076CF"/>
    <w:rsid w:val="00F112C7"/>
    <w:rsid w:val="00F144A4"/>
    <w:rsid w:val="00F15ABE"/>
    <w:rsid w:val="00F169B5"/>
    <w:rsid w:val="00F17750"/>
    <w:rsid w:val="00F210CA"/>
    <w:rsid w:val="00F2402F"/>
    <w:rsid w:val="00F26B35"/>
    <w:rsid w:val="00F31756"/>
    <w:rsid w:val="00F33BA2"/>
    <w:rsid w:val="00F41749"/>
    <w:rsid w:val="00F4193D"/>
    <w:rsid w:val="00F44407"/>
    <w:rsid w:val="00F473CB"/>
    <w:rsid w:val="00F50700"/>
    <w:rsid w:val="00F5127B"/>
    <w:rsid w:val="00F51CAA"/>
    <w:rsid w:val="00F55861"/>
    <w:rsid w:val="00F5688F"/>
    <w:rsid w:val="00F57003"/>
    <w:rsid w:val="00F600C4"/>
    <w:rsid w:val="00F6456A"/>
    <w:rsid w:val="00F70526"/>
    <w:rsid w:val="00F71133"/>
    <w:rsid w:val="00F71D3D"/>
    <w:rsid w:val="00F71EB9"/>
    <w:rsid w:val="00F72A1E"/>
    <w:rsid w:val="00F72C54"/>
    <w:rsid w:val="00F73963"/>
    <w:rsid w:val="00F74A57"/>
    <w:rsid w:val="00F755AB"/>
    <w:rsid w:val="00F8426E"/>
    <w:rsid w:val="00F920B8"/>
    <w:rsid w:val="00F94277"/>
    <w:rsid w:val="00F95F2E"/>
    <w:rsid w:val="00FA1591"/>
    <w:rsid w:val="00FA2CD5"/>
    <w:rsid w:val="00FA6ACA"/>
    <w:rsid w:val="00FB0A3D"/>
    <w:rsid w:val="00FB10BE"/>
    <w:rsid w:val="00FB1E0E"/>
    <w:rsid w:val="00FB22BA"/>
    <w:rsid w:val="00FB5B17"/>
    <w:rsid w:val="00FC0829"/>
    <w:rsid w:val="00FC342E"/>
    <w:rsid w:val="00FC4158"/>
    <w:rsid w:val="00FC7096"/>
    <w:rsid w:val="00FC7423"/>
    <w:rsid w:val="00FD130B"/>
    <w:rsid w:val="00FE0C55"/>
    <w:rsid w:val="00FF39F5"/>
    <w:rsid w:val="00FF6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1C167"/>
  <w15:docId w15:val="{B4EE1D66-4208-4725-8734-4F93F48F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A4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E7A4F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EA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8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E3C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7A4F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basedOn w:val="DefaultParagraphFont"/>
    <w:rsid w:val="000E7A4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94C87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C47A1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rsid w:val="00C47A15"/>
  </w:style>
  <w:style w:type="character" w:styleId="Emphasis">
    <w:name w:val="Emphasis"/>
    <w:basedOn w:val="DefaultParagraphFont"/>
    <w:uiPriority w:val="20"/>
    <w:qFormat/>
    <w:rsid w:val="00950BE2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E3C"/>
    <w:rPr>
      <w:rFonts w:ascii="Cambria" w:eastAsia="Times New Roman" w:hAnsi="Cambria" w:cs="Times New Roman"/>
      <w:color w:val="243F60"/>
      <w:sz w:val="24"/>
      <w:szCs w:val="24"/>
    </w:rPr>
  </w:style>
  <w:style w:type="paragraph" w:styleId="BodyTextIndent">
    <w:name w:val="Body Text Indent"/>
    <w:basedOn w:val="Normal"/>
    <w:link w:val="BodyTextIndentChar"/>
    <w:rsid w:val="00013E3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013E3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nhideWhenUsed/>
    <w:rsid w:val="00FD13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0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FD13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D130B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B1FF3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1FF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B63651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B1EA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Profile">
    <w:name w:val="Profile"/>
    <w:basedOn w:val="Normal"/>
    <w:link w:val="ProfileCharChar"/>
    <w:qFormat/>
    <w:rsid w:val="00C75B93"/>
    <w:pPr>
      <w:spacing w:after="100"/>
      <w:ind w:left="446"/>
    </w:pPr>
    <w:rPr>
      <w:rFonts w:ascii="Garamond" w:hAnsi="Garamond"/>
      <w:sz w:val="20"/>
      <w:szCs w:val="20"/>
    </w:rPr>
  </w:style>
  <w:style w:type="character" w:customStyle="1" w:styleId="ProfileCharChar">
    <w:name w:val="Profile Char Char"/>
    <w:link w:val="Profile"/>
    <w:rsid w:val="00C75B93"/>
    <w:rPr>
      <w:rFonts w:ascii="Garamond" w:eastAsia="Times New Roman" w:hAnsi="Garamond"/>
    </w:rPr>
  </w:style>
  <w:style w:type="paragraph" w:customStyle="1" w:styleId="ResumeSections">
    <w:name w:val="Resume Sections"/>
    <w:basedOn w:val="Heading1"/>
    <w:rsid w:val="00C75B93"/>
    <w:pPr>
      <w:tabs>
        <w:tab w:val="right" w:leader="underscore" w:pos="9360"/>
      </w:tabs>
      <w:spacing w:after="100"/>
      <w:jc w:val="left"/>
    </w:pPr>
    <w:rPr>
      <w:rFonts w:ascii="Garamond" w:hAnsi="Garamond"/>
      <w:sz w:val="22"/>
    </w:rPr>
  </w:style>
  <w:style w:type="paragraph" w:customStyle="1" w:styleId="Headerclient">
    <w:name w:val="Header client"/>
    <w:basedOn w:val="Normal"/>
    <w:rsid w:val="00C75B93"/>
    <w:rPr>
      <w:rFonts w:ascii="Arial" w:hAnsi="Arial" w:cs="Arial"/>
      <w:b/>
      <w:bCs/>
      <w:color w:val="000000"/>
    </w:rPr>
  </w:style>
  <w:style w:type="character" w:styleId="PageNumber">
    <w:name w:val="page number"/>
    <w:basedOn w:val="DefaultParagraphFont"/>
    <w:rsid w:val="00E77680"/>
  </w:style>
  <w:style w:type="paragraph" w:customStyle="1" w:styleId="ContactInfo">
    <w:name w:val="Contact Info"/>
    <w:basedOn w:val="Normal"/>
    <w:rsid w:val="00E77680"/>
    <w:pPr>
      <w:spacing w:after="120"/>
      <w:jc w:val="center"/>
    </w:pPr>
    <w:rPr>
      <w:rFonts w:ascii="Garamond" w:hAnsi="Garamond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D5168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customStyle="1" w:styleId="CompanyNameAndAddress">
    <w:name w:val="CompanyNameAndAddress"/>
    <w:basedOn w:val="Normal"/>
    <w:next w:val="Normal"/>
    <w:rsid w:val="00F70526"/>
    <w:pPr>
      <w:suppressAutoHyphens/>
    </w:pPr>
    <w:rPr>
      <w:rFonts w:ascii="Arial" w:hAnsi="Arial"/>
      <w:szCs w:val="20"/>
      <w:lang w:eastAsia="ar-SA"/>
    </w:rPr>
  </w:style>
  <w:style w:type="paragraph" w:customStyle="1" w:styleId="Position">
    <w:name w:val="Position"/>
    <w:basedOn w:val="Normal"/>
    <w:rsid w:val="00FF6D72"/>
    <w:pPr>
      <w:ind w:left="720"/>
    </w:pPr>
    <w:rPr>
      <w:rFonts w:ascii="Arial" w:hAnsi="Arial"/>
      <w:i/>
      <w:szCs w:val="20"/>
    </w:rPr>
  </w:style>
  <w:style w:type="character" w:styleId="Strong">
    <w:name w:val="Strong"/>
    <w:basedOn w:val="DefaultParagraphFont"/>
    <w:uiPriority w:val="22"/>
    <w:qFormat/>
    <w:rsid w:val="00442409"/>
    <w:rPr>
      <w:b/>
      <w:bCs/>
    </w:rPr>
  </w:style>
  <w:style w:type="paragraph" w:customStyle="1" w:styleId="levnl15">
    <w:name w:val="_levnl15"/>
    <w:basedOn w:val="Normal"/>
    <w:rsid w:val="008E5EBA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 w:hanging="360"/>
    </w:pPr>
    <w:rPr>
      <w:szCs w:val="20"/>
    </w:rPr>
  </w:style>
  <w:style w:type="paragraph" w:customStyle="1" w:styleId="xxxxmsonormal">
    <w:name w:val="x_xxxmsonormal"/>
    <w:basedOn w:val="Normal"/>
    <w:rsid w:val="00AC5F6E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8701C5"/>
  </w:style>
  <w:style w:type="paragraph" w:customStyle="1" w:styleId="trt0xe">
    <w:name w:val="trt0xe"/>
    <w:basedOn w:val="Normal"/>
    <w:rsid w:val="0055398B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A51A3B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0700C"/>
    <w:pPr>
      <w:numPr>
        <w:numId w:val="4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iten.bhagat@astrazenec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vamsy-k-62a12517" TargetMode="External"/><Relationship Id="rId1" Type="http://schemas.openxmlformats.org/officeDocument/2006/relationships/hyperlink" Target="mailto:prithvi1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F646D9-EFC3-4B84-8DF1-C716EA0D6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RR Donnelley</Company>
  <LinksUpToDate>false</LinksUpToDate>
  <CharactersWithSpaces>102</CharactersWithSpaces>
  <SharedDoc>false</SharedDoc>
  <HLinks>
    <vt:vector size="6" baseType="variant">
      <vt:variant>
        <vt:i4>4653114</vt:i4>
      </vt:variant>
      <vt:variant>
        <vt:i4>0</vt:i4>
      </vt:variant>
      <vt:variant>
        <vt:i4>0</vt:i4>
      </vt:variant>
      <vt:variant>
        <vt:i4>5</vt:i4>
      </vt:variant>
      <vt:variant>
        <vt:lpwstr>mailto:prithvi188@gmail.com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Vamsy</dc:creator>
  <cp:lastModifiedBy>Vamsy kakarla</cp:lastModifiedBy>
  <cp:revision>590</cp:revision>
  <dcterms:created xsi:type="dcterms:W3CDTF">2017-12-28T21:40:00Z</dcterms:created>
  <dcterms:modified xsi:type="dcterms:W3CDTF">2025-12-23T16:03:00Z</dcterms:modified>
</cp:coreProperties>
</file>